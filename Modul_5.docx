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67F2B" w14:textId="72DEE7C9" w:rsidR="005543B3" w:rsidRDefault="00AB24E9" w:rsidP="00D40E2F">
      <w:pPr>
        <w:spacing w:line="276" w:lineRule="auto"/>
        <w:ind w:left="100"/>
        <w:rPr>
          <w:spacing w:val="3"/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a</w:t>
      </w:r>
      <w:r>
        <w:rPr>
          <w:spacing w:val="-9"/>
          <w:sz w:val="24"/>
          <w:szCs w:val="24"/>
        </w:rPr>
        <w:t>m</w:t>
      </w:r>
      <w:r w:rsidR="00D40E2F">
        <w:rPr>
          <w:sz w:val="24"/>
          <w:szCs w:val="24"/>
        </w:rPr>
        <w:t>a</w:t>
      </w:r>
      <w:r w:rsidR="00D40E2F">
        <w:rPr>
          <w:sz w:val="24"/>
          <w:szCs w:val="24"/>
        </w:rPr>
        <w:tab/>
        <w:t>:</w:t>
      </w:r>
      <w:r>
        <w:rPr>
          <w:spacing w:val="3"/>
          <w:sz w:val="24"/>
          <w:szCs w:val="24"/>
        </w:rPr>
        <w:t xml:space="preserve"> </w:t>
      </w:r>
      <w:r w:rsidR="00D40E2F">
        <w:rPr>
          <w:spacing w:val="3"/>
          <w:sz w:val="24"/>
          <w:szCs w:val="24"/>
        </w:rPr>
        <w:t>Hanifah Elvira Sukma Dewi</w:t>
      </w:r>
    </w:p>
    <w:p w14:paraId="5946056E" w14:textId="7E5DE31E" w:rsidR="005543B3" w:rsidRDefault="00D40E2F" w:rsidP="00D40E2F">
      <w:pPr>
        <w:spacing w:line="276" w:lineRule="auto"/>
        <w:ind w:left="100"/>
        <w:rPr>
          <w:sz w:val="24"/>
          <w:szCs w:val="24"/>
        </w:rPr>
      </w:pPr>
      <w:r>
        <w:rPr>
          <w:spacing w:val="3"/>
          <w:sz w:val="24"/>
          <w:szCs w:val="24"/>
        </w:rPr>
        <w:t>NIM</w:t>
      </w:r>
      <w:r>
        <w:rPr>
          <w:spacing w:val="3"/>
          <w:sz w:val="24"/>
          <w:szCs w:val="24"/>
        </w:rPr>
        <w:tab/>
        <w:t>: L200180124</w:t>
      </w:r>
      <w:bookmarkStart w:id="0" w:name="_GoBack"/>
      <w:bookmarkEnd w:id="0"/>
    </w:p>
    <w:p w14:paraId="6E4B21DF" w14:textId="6547108D" w:rsidR="005543B3" w:rsidRPr="00D40E2F" w:rsidRDefault="00D40E2F" w:rsidP="00D40E2F">
      <w:pPr>
        <w:spacing w:line="276" w:lineRule="auto"/>
        <w:jc w:val="center"/>
        <w:rPr>
          <w:b/>
          <w:bCs/>
        </w:rPr>
      </w:pPr>
      <w:r w:rsidRPr="00D40E2F">
        <w:rPr>
          <w:b/>
          <w:bCs/>
        </w:rPr>
        <w:t>MODUL 5</w:t>
      </w:r>
    </w:p>
    <w:p w14:paraId="535F58A1" w14:textId="77777777" w:rsidR="005543B3" w:rsidRDefault="005543B3">
      <w:pPr>
        <w:spacing w:line="200" w:lineRule="exact"/>
      </w:pPr>
    </w:p>
    <w:p w14:paraId="0BD7F2A1" w14:textId="77777777" w:rsidR="005543B3" w:rsidRDefault="005543B3">
      <w:pPr>
        <w:spacing w:before="1" w:line="240" w:lineRule="exact"/>
        <w:rPr>
          <w:sz w:val="24"/>
          <w:szCs w:val="24"/>
        </w:rPr>
      </w:pPr>
    </w:p>
    <w:p w14:paraId="7683D1AB" w14:textId="77777777" w:rsidR="005543B3" w:rsidRDefault="00AB24E9">
      <w:pPr>
        <w:ind w:left="100"/>
        <w:rPr>
          <w:sz w:val="24"/>
          <w:szCs w:val="24"/>
        </w:rPr>
      </w:pPr>
      <w:r>
        <w:rPr>
          <w:spacing w:val="-2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pacing w:val="6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</w:p>
    <w:p w14:paraId="3A0F7C64" w14:textId="77777777" w:rsidR="005543B3" w:rsidRDefault="005543B3">
      <w:pPr>
        <w:spacing w:before="8" w:line="180" w:lineRule="exact"/>
        <w:rPr>
          <w:sz w:val="18"/>
          <w:szCs w:val="18"/>
        </w:rPr>
      </w:pPr>
    </w:p>
    <w:p w14:paraId="7F23D820" w14:textId="315AF386" w:rsidR="005543B3" w:rsidRDefault="00805E19">
      <w:pPr>
        <w:ind w:left="100"/>
        <w:sectPr w:rsidR="005543B3">
          <w:pgSz w:w="11920" w:h="16840"/>
          <w:pgMar w:top="1340" w:right="100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C3461D1" wp14:editId="24176A6F">
            <wp:extent cx="5943600" cy="3181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2EA0" w14:textId="77777777" w:rsidR="005543B3" w:rsidRDefault="005543B3">
      <w:pPr>
        <w:spacing w:line="200" w:lineRule="exact"/>
      </w:pPr>
    </w:p>
    <w:p w14:paraId="0334724A" w14:textId="385722CD" w:rsidR="005543B3" w:rsidRDefault="00805E19">
      <w:pPr>
        <w:ind w:left="100"/>
      </w:pPr>
      <w:r>
        <w:rPr>
          <w:noProof/>
        </w:rPr>
        <w:drawing>
          <wp:inline distT="0" distB="0" distL="0" distR="0" wp14:anchorId="10995D3B" wp14:editId="1DBB5FCE">
            <wp:extent cx="5943600" cy="1644650"/>
            <wp:effectExtent l="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4346" w14:textId="77777777" w:rsidR="005543B3" w:rsidRDefault="005543B3">
      <w:pPr>
        <w:spacing w:before="9" w:line="140" w:lineRule="exact"/>
        <w:rPr>
          <w:sz w:val="14"/>
          <w:szCs w:val="14"/>
        </w:rPr>
      </w:pPr>
    </w:p>
    <w:p w14:paraId="474E855C" w14:textId="77777777" w:rsidR="005543B3" w:rsidRDefault="00AB24E9">
      <w:pPr>
        <w:spacing w:before="29"/>
        <w:ind w:left="100"/>
        <w:rPr>
          <w:sz w:val="24"/>
          <w:szCs w:val="24"/>
        </w:rPr>
      </w:pPr>
      <w:r>
        <w:rPr>
          <w:spacing w:val="-2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pacing w:val="6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</w:p>
    <w:p w14:paraId="2A5EFC5B" w14:textId="77777777" w:rsidR="005543B3" w:rsidRDefault="005543B3">
      <w:pPr>
        <w:spacing w:before="5" w:line="180" w:lineRule="exact"/>
        <w:rPr>
          <w:sz w:val="18"/>
          <w:szCs w:val="18"/>
        </w:rPr>
      </w:pPr>
    </w:p>
    <w:p w14:paraId="1903F20C" w14:textId="1DAA5D5C" w:rsidR="005543B3" w:rsidRDefault="00805E19">
      <w:pPr>
        <w:ind w:left="100"/>
        <w:sectPr w:rsidR="005543B3">
          <w:headerReference w:type="default" r:id="rId9"/>
          <w:pgSz w:w="11920" w:h="16840"/>
          <w:pgMar w:top="1680" w:right="1000" w:bottom="280" w:left="1340" w:header="1463" w:footer="0" w:gutter="0"/>
          <w:cols w:space="720"/>
        </w:sectPr>
      </w:pPr>
      <w:r>
        <w:rPr>
          <w:noProof/>
        </w:rPr>
        <w:drawing>
          <wp:inline distT="0" distB="0" distL="0" distR="0" wp14:anchorId="669A4CCA" wp14:editId="732CEDC4">
            <wp:extent cx="5943600" cy="2565400"/>
            <wp:effectExtent l="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78AC" w14:textId="77777777" w:rsidR="005543B3" w:rsidRDefault="005543B3">
      <w:pPr>
        <w:spacing w:line="200" w:lineRule="exact"/>
      </w:pPr>
    </w:p>
    <w:p w14:paraId="34472ECF" w14:textId="3EB9DFA7" w:rsidR="005543B3" w:rsidRDefault="00805E19">
      <w:pPr>
        <w:ind w:left="100"/>
      </w:pPr>
      <w:r>
        <w:rPr>
          <w:noProof/>
        </w:rPr>
        <w:drawing>
          <wp:inline distT="0" distB="0" distL="0" distR="0" wp14:anchorId="4880CF9A" wp14:editId="62F07B5F">
            <wp:extent cx="5943600" cy="31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8A40" w14:textId="77777777" w:rsidR="005543B3" w:rsidRDefault="005543B3">
      <w:pPr>
        <w:spacing w:before="9" w:line="140" w:lineRule="exact"/>
        <w:rPr>
          <w:sz w:val="14"/>
          <w:szCs w:val="14"/>
        </w:rPr>
      </w:pPr>
    </w:p>
    <w:p w14:paraId="665384ED" w14:textId="77777777" w:rsidR="005543B3" w:rsidRDefault="00AB24E9">
      <w:pPr>
        <w:spacing w:before="29"/>
        <w:ind w:left="100"/>
        <w:rPr>
          <w:sz w:val="24"/>
          <w:szCs w:val="24"/>
        </w:rPr>
      </w:pPr>
      <w:r>
        <w:rPr>
          <w:spacing w:val="-2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pacing w:val="5"/>
          <w:sz w:val="24"/>
          <w:szCs w:val="24"/>
        </w:rPr>
        <w:t>p</w:t>
      </w:r>
      <w:r>
        <w:rPr>
          <w:spacing w:val="-4"/>
          <w:sz w:val="24"/>
          <w:szCs w:val="24"/>
        </w:rPr>
        <w:t>il</w:t>
      </w:r>
      <w:r>
        <w:rPr>
          <w:spacing w:val="5"/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</w:p>
    <w:p w14:paraId="2D1F6379" w14:textId="77777777" w:rsidR="005543B3" w:rsidRDefault="005543B3">
      <w:pPr>
        <w:spacing w:before="5" w:line="180" w:lineRule="exact"/>
        <w:rPr>
          <w:sz w:val="18"/>
          <w:szCs w:val="18"/>
        </w:rPr>
      </w:pPr>
    </w:p>
    <w:p w14:paraId="2837D799" w14:textId="0B2C510A" w:rsidR="005543B3" w:rsidRDefault="00805E19">
      <w:pPr>
        <w:ind w:left="100"/>
        <w:sectPr w:rsidR="005543B3">
          <w:headerReference w:type="default" r:id="rId12"/>
          <w:pgSz w:w="11920" w:h="16840"/>
          <w:pgMar w:top="1680" w:right="1000" w:bottom="280" w:left="1340" w:header="1463" w:footer="0" w:gutter="0"/>
          <w:cols w:space="720"/>
        </w:sectPr>
      </w:pPr>
      <w:r>
        <w:rPr>
          <w:noProof/>
        </w:rPr>
        <w:drawing>
          <wp:inline distT="0" distB="0" distL="0" distR="0" wp14:anchorId="10A92835" wp14:editId="29465B61">
            <wp:extent cx="5943600" cy="184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DCBB" w14:textId="77777777" w:rsidR="005543B3" w:rsidRDefault="005543B3">
      <w:pPr>
        <w:spacing w:line="200" w:lineRule="exact"/>
      </w:pPr>
    </w:p>
    <w:p w14:paraId="7C5EA4BB" w14:textId="1FDFD2B6" w:rsidR="005543B3" w:rsidRDefault="00805E19">
      <w:pPr>
        <w:ind w:left="100"/>
      </w:pPr>
      <w:r>
        <w:rPr>
          <w:noProof/>
        </w:rPr>
        <w:drawing>
          <wp:inline distT="0" distB="0" distL="0" distR="0" wp14:anchorId="447823E3" wp14:editId="1DCEC171">
            <wp:extent cx="5943600" cy="315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9FFB" w14:textId="77777777" w:rsidR="005543B3" w:rsidRDefault="005543B3">
      <w:pPr>
        <w:spacing w:before="4" w:line="260" w:lineRule="exact"/>
        <w:rPr>
          <w:sz w:val="26"/>
          <w:szCs w:val="26"/>
        </w:rPr>
      </w:pPr>
    </w:p>
    <w:p w14:paraId="722043E9" w14:textId="77777777" w:rsidR="005543B3" w:rsidRDefault="00AB24E9">
      <w:pPr>
        <w:spacing w:before="29"/>
        <w:ind w:left="100"/>
        <w:rPr>
          <w:sz w:val="24"/>
          <w:szCs w:val="24"/>
        </w:rPr>
      </w:pPr>
      <w:r>
        <w:rPr>
          <w:spacing w:val="-2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-4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pacing w:val="6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</w:p>
    <w:p w14:paraId="5ADA38C7" w14:textId="77777777" w:rsidR="005543B3" w:rsidRDefault="005543B3">
      <w:pPr>
        <w:spacing w:before="6" w:line="180" w:lineRule="exact"/>
        <w:rPr>
          <w:sz w:val="18"/>
          <w:szCs w:val="18"/>
        </w:rPr>
      </w:pPr>
    </w:p>
    <w:p w14:paraId="00C1234E" w14:textId="41541E9C" w:rsidR="005543B3" w:rsidRDefault="00805E19">
      <w:pPr>
        <w:ind w:left="100"/>
        <w:sectPr w:rsidR="005543B3">
          <w:headerReference w:type="default" r:id="rId15"/>
          <w:pgSz w:w="11920" w:h="16840"/>
          <w:pgMar w:top="1680" w:right="1000" w:bottom="280" w:left="1340" w:header="1463" w:footer="0" w:gutter="0"/>
          <w:cols w:space="720"/>
        </w:sectPr>
      </w:pPr>
      <w:r>
        <w:rPr>
          <w:noProof/>
        </w:rPr>
        <w:drawing>
          <wp:inline distT="0" distB="0" distL="0" distR="0" wp14:anchorId="5005A2DD" wp14:editId="3AFAC493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283A" w14:textId="77777777" w:rsidR="005543B3" w:rsidRDefault="005543B3">
      <w:pPr>
        <w:spacing w:before="2" w:line="100" w:lineRule="exact"/>
        <w:rPr>
          <w:sz w:val="10"/>
          <w:szCs w:val="10"/>
        </w:rPr>
      </w:pPr>
    </w:p>
    <w:p w14:paraId="5F37F816" w14:textId="6A657208" w:rsidR="005543B3" w:rsidRDefault="00805E19">
      <w:pPr>
        <w:ind w:left="100"/>
      </w:pPr>
      <w:r>
        <w:rPr>
          <w:noProof/>
        </w:rPr>
        <w:drawing>
          <wp:inline distT="0" distB="0" distL="0" distR="0" wp14:anchorId="0345EB9B" wp14:editId="0B44D329">
            <wp:extent cx="5943600" cy="315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401F" w14:textId="77777777" w:rsidR="005543B3" w:rsidRDefault="005543B3">
      <w:pPr>
        <w:spacing w:before="2" w:line="180" w:lineRule="exact"/>
        <w:rPr>
          <w:sz w:val="18"/>
          <w:szCs w:val="18"/>
        </w:rPr>
      </w:pPr>
    </w:p>
    <w:p w14:paraId="72E99211" w14:textId="7C2A7869" w:rsidR="005543B3" w:rsidRDefault="00805E19">
      <w:pPr>
        <w:ind w:left="100"/>
        <w:sectPr w:rsidR="005543B3">
          <w:headerReference w:type="default" r:id="rId18"/>
          <w:pgSz w:w="11920" w:h="16840"/>
          <w:pgMar w:top="1320" w:right="1000" w:bottom="280" w:left="1340" w:header="0" w:footer="0" w:gutter="0"/>
          <w:cols w:space="720"/>
        </w:sectPr>
      </w:pPr>
      <w:r>
        <w:rPr>
          <w:noProof/>
        </w:rPr>
        <w:drawing>
          <wp:inline distT="0" distB="0" distL="0" distR="0" wp14:anchorId="2C6C3B54" wp14:editId="1C86D873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87D9" w14:textId="77777777" w:rsidR="005543B3" w:rsidRDefault="00AB24E9">
      <w:pPr>
        <w:spacing w:before="74" w:line="396" w:lineRule="auto"/>
        <w:ind w:left="461" w:right="8851" w:hanging="360"/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Upd</w:t>
      </w:r>
      <w:r>
        <w:rPr>
          <w:spacing w:val="-6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a.</w:t>
      </w:r>
    </w:p>
    <w:p w14:paraId="54893D9D" w14:textId="74268A46" w:rsidR="005543B3" w:rsidRDefault="00805E19">
      <w:pPr>
        <w:spacing w:before="18"/>
        <w:ind w:left="460"/>
      </w:pPr>
      <w:r>
        <w:rPr>
          <w:noProof/>
        </w:rPr>
        <w:drawing>
          <wp:inline distT="0" distB="0" distL="0" distR="0" wp14:anchorId="4F2CCAD3" wp14:editId="7D9C66F4">
            <wp:extent cx="5943600" cy="3168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8933" w14:textId="77777777" w:rsidR="005543B3" w:rsidRDefault="005543B3">
      <w:pPr>
        <w:spacing w:before="7" w:line="160" w:lineRule="exact"/>
        <w:rPr>
          <w:sz w:val="17"/>
          <w:szCs w:val="17"/>
        </w:rPr>
      </w:pPr>
    </w:p>
    <w:p w14:paraId="12554937" w14:textId="77777777" w:rsidR="005543B3" w:rsidRDefault="00AB24E9">
      <w:pPr>
        <w:ind w:left="461"/>
        <w:rPr>
          <w:sz w:val="24"/>
          <w:szCs w:val="24"/>
        </w:rPr>
      </w:pPr>
      <w:r>
        <w:rPr>
          <w:spacing w:val="-5"/>
          <w:sz w:val="24"/>
          <w:szCs w:val="24"/>
        </w:rPr>
        <w:t>b.</w:t>
      </w:r>
    </w:p>
    <w:p w14:paraId="6CE674BB" w14:textId="77777777" w:rsidR="005543B3" w:rsidRDefault="005543B3">
      <w:pPr>
        <w:spacing w:before="7" w:line="180" w:lineRule="exact"/>
        <w:rPr>
          <w:sz w:val="18"/>
          <w:szCs w:val="18"/>
        </w:rPr>
      </w:pPr>
    </w:p>
    <w:p w14:paraId="60191B26" w14:textId="37447399" w:rsidR="005543B3" w:rsidRDefault="00805E19">
      <w:pPr>
        <w:ind w:left="460"/>
        <w:sectPr w:rsidR="005543B3">
          <w:headerReference w:type="default" r:id="rId21"/>
          <w:pgSz w:w="11920" w:h="16840"/>
          <w:pgMar w:top="1340" w:right="640" w:bottom="280" w:left="1340" w:header="0" w:footer="0" w:gutter="0"/>
          <w:cols w:space="720"/>
        </w:sectPr>
      </w:pPr>
      <w:r>
        <w:rPr>
          <w:noProof/>
        </w:rPr>
        <w:drawing>
          <wp:inline distT="0" distB="0" distL="0" distR="0" wp14:anchorId="046DF22C" wp14:editId="35EF455B">
            <wp:extent cx="5943600" cy="2495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6C54" w14:textId="77777777" w:rsidR="005543B3" w:rsidRDefault="00AB24E9">
      <w:pPr>
        <w:spacing w:before="74" w:line="396" w:lineRule="auto"/>
        <w:ind w:left="121" w:right="7459"/>
        <w:rPr>
          <w:sz w:val="24"/>
          <w:szCs w:val="24"/>
        </w:rPr>
      </w:pPr>
      <w:r>
        <w:rPr>
          <w:sz w:val="24"/>
          <w:szCs w:val="24"/>
        </w:rPr>
        <w:t>7.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a.</w:t>
      </w:r>
    </w:p>
    <w:p w14:paraId="55CF9F17" w14:textId="5B584AD5" w:rsidR="005543B3" w:rsidRDefault="00805E19">
      <w:pPr>
        <w:spacing w:before="18"/>
        <w:ind w:left="120"/>
      </w:pPr>
      <w:r>
        <w:rPr>
          <w:noProof/>
        </w:rPr>
        <w:drawing>
          <wp:inline distT="0" distB="0" distL="0" distR="0" wp14:anchorId="08F03C95" wp14:editId="497CFF3B">
            <wp:extent cx="59436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27A0" w14:textId="77777777" w:rsidR="005543B3" w:rsidRDefault="005543B3">
      <w:pPr>
        <w:spacing w:before="7" w:line="160" w:lineRule="exact"/>
        <w:rPr>
          <w:sz w:val="17"/>
          <w:szCs w:val="17"/>
        </w:rPr>
      </w:pPr>
    </w:p>
    <w:p w14:paraId="2857D8AD" w14:textId="77777777" w:rsidR="005543B3" w:rsidRDefault="00AB24E9">
      <w:pPr>
        <w:ind w:left="121"/>
        <w:rPr>
          <w:sz w:val="24"/>
          <w:szCs w:val="24"/>
        </w:rPr>
      </w:pPr>
      <w:r>
        <w:rPr>
          <w:spacing w:val="-5"/>
          <w:sz w:val="24"/>
          <w:szCs w:val="24"/>
        </w:rPr>
        <w:t>b.</w:t>
      </w:r>
    </w:p>
    <w:p w14:paraId="4D203D7D" w14:textId="77777777" w:rsidR="005543B3" w:rsidRDefault="005543B3">
      <w:pPr>
        <w:spacing w:before="7" w:line="180" w:lineRule="exact"/>
        <w:rPr>
          <w:sz w:val="18"/>
          <w:szCs w:val="18"/>
        </w:rPr>
      </w:pPr>
    </w:p>
    <w:p w14:paraId="68E3B9AD" w14:textId="5BDAB3E3" w:rsidR="005543B3" w:rsidRDefault="00805E19">
      <w:pPr>
        <w:ind w:left="120"/>
        <w:sectPr w:rsidR="005543B3">
          <w:headerReference w:type="default" r:id="rId24"/>
          <w:pgSz w:w="11920" w:h="16840"/>
          <w:pgMar w:top="1340" w:right="640" w:bottom="280" w:left="1680" w:header="0" w:footer="0" w:gutter="0"/>
          <w:cols w:space="720"/>
        </w:sectPr>
      </w:pPr>
      <w:r>
        <w:rPr>
          <w:noProof/>
        </w:rPr>
        <w:drawing>
          <wp:inline distT="0" distB="0" distL="0" distR="0" wp14:anchorId="0350D542" wp14:editId="6CE9AE90">
            <wp:extent cx="5943600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16D1" w14:textId="77777777" w:rsidR="005543B3" w:rsidRDefault="00AB24E9">
      <w:pPr>
        <w:spacing w:before="78"/>
        <w:ind w:left="100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UGAS</w:t>
      </w:r>
    </w:p>
    <w:p w14:paraId="3F12F1CB" w14:textId="77777777" w:rsidR="005543B3" w:rsidRDefault="005543B3">
      <w:pPr>
        <w:spacing w:before="5" w:line="160" w:lineRule="exact"/>
        <w:rPr>
          <w:sz w:val="17"/>
          <w:szCs w:val="17"/>
        </w:rPr>
      </w:pPr>
    </w:p>
    <w:p w14:paraId="54D2D67B" w14:textId="77777777" w:rsidR="005543B3" w:rsidRDefault="00AB24E9">
      <w:pPr>
        <w:spacing w:line="258" w:lineRule="auto"/>
        <w:ind w:left="100" w:right="865"/>
        <w:rPr>
          <w:sz w:val="24"/>
          <w:szCs w:val="24"/>
        </w:rPr>
      </w:pPr>
      <w:r>
        <w:rPr>
          <w:sz w:val="24"/>
          <w:szCs w:val="24"/>
        </w:rPr>
        <w:t>10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</w:t>
      </w:r>
      <w:r>
        <w:rPr>
          <w:spacing w:val="-1"/>
          <w:sz w:val="24"/>
          <w:szCs w:val="24"/>
        </w:rPr>
        <w:t>ec</w:t>
      </w:r>
      <w:r>
        <w:rPr>
          <w:spacing w:val="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pacing w:val="3"/>
          <w:sz w:val="24"/>
          <w:szCs w:val="24"/>
        </w:rPr>
        <w:t>g</w:t>
      </w:r>
      <w:r>
        <w:rPr>
          <w:spacing w:val="6"/>
          <w:sz w:val="24"/>
          <w:szCs w:val="24"/>
        </w:rPr>
        <w:t>-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>_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k,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 xml:space="preserve">ng, 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_</w:t>
      </w:r>
      <w:r>
        <w:rPr>
          <w:spacing w:val="-5"/>
          <w:sz w:val="24"/>
          <w:szCs w:val="24"/>
        </w:rPr>
        <w:t>h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_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ng)</w:t>
      </w:r>
    </w:p>
    <w:p w14:paraId="377B0F71" w14:textId="77777777" w:rsidR="005543B3" w:rsidRDefault="005543B3">
      <w:pPr>
        <w:spacing w:before="8" w:line="180" w:lineRule="exact"/>
        <w:rPr>
          <w:sz w:val="18"/>
          <w:szCs w:val="18"/>
        </w:rPr>
      </w:pPr>
    </w:p>
    <w:p w14:paraId="070C24F7" w14:textId="52CB5570" w:rsidR="005543B3" w:rsidRDefault="00805E19">
      <w:pPr>
        <w:ind w:left="100"/>
      </w:pPr>
      <w:r>
        <w:rPr>
          <w:noProof/>
        </w:rPr>
        <w:drawing>
          <wp:inline distT="0" distB="0" distL="0" distR="0" wp14:anchorId="4F11F022" wp14:editId="50DD3F1E">
            <wp:extent cx="5937250" cy="127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D312" w14:textId="77777777" w:rsidR="005543B3" w:rsidRDefault="005543B3">
      <w:pPr>
        <w:spacing w:before="18" w:line="240" w:lineRule="exact"/>
        <w:rPr>
          <w:sz w:val="24"/>
          <w:szCs w:val="24"/>
        </w:rPr>
      </w:pPr>
    </w:p>
    <w:p w14:paraId="39985459" w14:textId="23944B36" w:rsidR="005543B3" w:rsidRDefault="00805E19">
      <w:pPr>
        <w:ind w:left="100"/>
        <w:sectPr w:rsidR="005543B3">
          <w:headerReference w:type="default" r:id="rId27"/>
          <w:pgSz w:w="11920" w:h="16840"/>
          <w:pgMar w:top="1340" w:right="1000" w:bottom="280" w:left="1340" w:header="0" w:footer="0" w:gutter="0"/>
          <w:cols w:space="720"/>
        </w:sectPr>
      </w:pPr>
      <w:r>
        <w:rPr>
          <w:noProof/>
        </w:rPr>
        <w:drawing>
          <wp:inline distT="0" distB="0" distL="0" distR="0" wp14:anchorId="7E363A2B" wp14:editId="10ABA2E1">
            <wp:extent cx="5943600" cy="313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A915" w14:textId="77777777" w:rsidR="005543B3" w:rsidRDefault="00AB24E9">
      <w:pPr>
        <w:spacing w:before="74"/>
        <w:ind w:left="100"/>
        <w:rPr>
          <w:sz w:val="24"/>
          <w:szCs w:val="24"/>
        </w:rPr>
      </w:pPr>
      <w:r>
        <w:rPr>
          <w:sz w:val="24"/>
          <w:szCs w:val="24"/>
        </w:rPr>
        <w:t>20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pacing w:val="-5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</w:p>
    <w:p w14:paraId="2FAB60CC" w14:textId="77777777" w:rsidR="005543B3" w:rsidRDefault="005543B3">
      <w:pPr>
        <w:spacing w:before="9" w:line="180" w:lineRule="exact"/>
        <w:rPr>
          <w:sz w:val="18"/>
          <w:szCs w:val="18"/>
        </w:rPr>
      </w:pPr>
    </w:p>
    <w:p w14:paraId="5CAD479A" w14:textId="43E58DD1" w:rsidR="005543B3" w:rsidRDefault="00805E19">
      <w:pPr>
        <w:ind w:left="100"/>
      </w:pPr>
      <w:r>
        <w:rPr>
          <w:noProof/>
        </w:rPr>
        <w:drawing>
          <wp:inline distT="0" distB="0" distL="0" distR="0" wp14:anchorId="01627118" wp14:editId="04AEE075">
            <wp:extent cx="5943600" cy="316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C272" w14:textId="77777777" w:rsidR="005543B3" w:rsidRDefault="005543B3">
      <w:pPr>
        <w:spacing w:before="9" w:line="160" w:lineRule="exact"/>
        <w:rPr>
          <w:sz w:val="17"/>
          <w:szCs w:val="17"/>
        </w:rPr>
      </w:pPr>
    </w:p>
    <w:p w14:paraId="78509801" w14:textId="77777777" w:rsidR="005543B3" w:rsidRDefault="00AB24E9">
      <w:pPr>
        <w:ind w:left="10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-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e</w:t>
      </w:r>
    </w:p>
    <w:p w14:paraId="46E463A9" w14:textId="77777777" w:rsidR="005543B3" w:rsidRDefault="005543B3">
      <w:pPr>
        <w:spacing w:before="5" w:line="180" w:lineRule="exact"/>
        <w:rPr>
          <w:sz w:val="18"/>
          <w:szCs w:val="18"/>
        </w:rPr>
      </w:pPr>
    </w:p>
    <w:p w14:paraId="42D029A1" w14:textId="25D8AE8A" w:rsidR="005543B3" w:rsidRDefault="00805E19">
      <w:pPr>
        <w:ind w:left="100"/>
        <w:sectPr w:rsidR="005543B3">
          <w:headerReference w:type="default" r:id="rId30"/>
          <w:pgSz w:w="11920" w:h="16840"/>
          <w:pgMar w:top="1340" w:right="1000" w:bottom="280" w:left="1340" w:header="0" w:footer="0" w:gutter="0"/>
          <w:cols w:space="720"/>
        </w:sectPr>
      </w:pPr>
      <w:r>
        <w:rPr>
          <w:noProof/>
        </w:rPr>
        <w:drawing>
          <wp:inline distT="0" distB="0" distL="0" distR="0" wp14:anchorId="389967BB" wp14:editId="5C9D9E8F">
            <wp:extent cx="5943600" cy="3162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DA28" w14:textId="77777777" w:rsidR="005543B3" w:rsidRDefault="005543B3">
      <w:pPr>
        <w:spacing w:before="2" w:line="100" w:lineRule="exact"/>
        <w:rPr>
          <w:sz w:val="10"/>
          <w:szCs w:val="10"/>
        </w:rPr>
      </w:pPr>
    </w:p>
    <w:p w14:paraId="2E93141D" w14:textId="01E08216" w:rsidR="005543B3" w:rsidRDefault="00805E19">
      <w:pPr>
        <w:ind w:left="100"/>
      </w:pPr>
      <w:r>
        <w:rPr>
          <w:noProof/>
        </w:rPr>
        <w:drawing>
          <wp:inline distT="0" distB="0" distL="0" distR="0" wp14:anchorId="702D4BBF" wp14:editId="6C472EEF">
            <wp:extent cx="5930900" cy="215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5F5F" w14:textId="77777777" w:rsidR="005543B3" w:rsidRDefault="005543B3">
      <w:pPr>
        <w:spacing w:before="2" w:line="180" w:lineRule="exact"/>
        <w:rPr>
          <w:sz w:val="18"/>
          <w:szCs w:val="18"/>
        </w:rPr>
      </w:pPr>
    </w:p>
    <w:p w14:paraId="0D929A41" w14:textId="2312FD2D" w:rsidR="005543B3" w:rsidRDefault="00805E19">
      <w:pPr>
        <w:ind w:lef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4BFC963" wp14:editId="24E93E97">
                <wp:simplePos x="0" y="0"/>
                <wp:positionH relativeFrom="page">
                  <wp:posOffset>914400</wp:posOffset>
                </wp:positionH>
                <wp:positionV relativeFrom="paragraph">
                  <wp:posOffset>2420620</wp:posOffset>
                </wp:positionV>
                <wp:extent cx="5943600" cy="4122420"/>
                <wp:effectExtent l="0" t="0" r="0" b="4445"/>
                <wp:wrapNone/>
                <wp:docPr id="2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122420"/>
                          <a:chOff x="1440" y="3812"/>
                          <a:chExt cx="9360" cy="6492"/>
                        </a:xfrm>
                      </wpg:grpSpPr>
                      <pic:pic xmlns:pic="http://schemas.openxmlformats.org/drawingml/2006/picture">
                        <pic:nvPicPr>
                          <pic:cNvPr id="2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12"/>
                            <a:ext cx="9360" cy="52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8808"/>
                            <a:ext cx="9360" cy="14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90945C" id="Group 3" o:spid="_x0000_s1026" style="position:absolute;margin-left:1in;margin-top:190.6pt;width:468pt;height:324.6pt;z-index:-251658240;mso-position-horizontal-relative:page" coordorigin="1440,3812" coordsize="9360,6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40;top:3812;width:9360;height:5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">
                  <v:imagedata r:id="rId35" o:title=""/>
                </v:shape>
                <v:shape id="Picture 4" o:spid="_x0000_s1028" type="#_x0000_t75" style="position:absolute;left:1440;top:8808;width:9360;height:1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">
                  <v:imagedata r:id="rId36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C9D9D21" wp14:editId="00FA30F3">
            <wp:extent cx="5943600" cy="2298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43B3">
      <w:headerReference w:type="default" r:id="rId38"/>
      <w:pgSz w:w="11920" w:h="16840"/>
      <w:pgMar w:top="1320" w:right="100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52552B" w14:textId="77777777" w:rsidR="00AB24E9" w:rsidRDefault="00AB24E9">
      <w:r>
        <w:separator/>
      </w:r>
    </w:p>
  </w:endnote>
  <w:endnote w:type="continuationSeparator" w:id="0">
    <w:p w14:paraId="4C36043E" w14:textId="77777777" w:rsidR="00AB24E9" w:rsidRDefault="00AB24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D56AA0" w14:textId="77777777" w:rsidR="00AB24E9" w:rsidRDefault="00AB24E9">
      <w:r>
        <w:separator/>
      </w:r>
    </w:p>
  </w:footnote>
  <w:footnote w:type="continuationSeparator" w:id="0">
    <w:p w14:paraId="309AD13F" w14:textId="77777777" w:rsidR="00AB24E9" w:rsidRDefault="00AB24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9F0ED" w14:textId="19CD336A" w:rsidR="005543B3" w:rsidRDefault="00805E19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7A752D8B" wp14:editId="2AE7CDC1">
              <wp:simplePos x="0" y="0"/>
              <wp:positionH relativeFrom="page">
                <wp:posOffset>901700</wp:posOffset>
              </wp:positionH>
              <wp:positionV relativeFrom="page">
                <wp:posOffset>916305</wp:posOffset>
              </wp:positionV>
              <wp:extent cx="2026285" cy="177800"/>
              <wp:effectExtent l="0" t="1905" r="0" b="127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628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6E755D" w14:textId="77777777" w:rsidR="005543B3" w:rsidRDefault="00AB24E9">
                          <w:pPr>
                            <w:spacing w:line="260" w:lineRule="exact"/>
                            <w:ind w:left="20" w:right="-36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-4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spacing w:val="-4"/>
                              <w:sz w:val="24"/>
                              <w:szCs w:val="24"/>
                            </w:rPr>
                            <w:t>il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k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spacing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spacing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spacing w:val="-9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pacing w:val="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pacing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-2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z w:val="24"/>
                              <w:szCs w:val="24"/>
                            </w:rPr>
                            <w:t>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752D8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pt;margin-top:72.15pt;width:159.55pt;height:14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" filled="f" stroked="f">
              <v:textbox inset="0,0,0,0">
                <w:txbxContent>
                  <w:p w14:paraId="546E755D" w14:textId="77777777" w:rsidR="005543B3" w:rsidRDefault="00AB24E9">
                    <w:pPr>
                      <w:spacing w:line="260" w:lineRule="exact"/>
                      <w:ind w:left="20" w:right="-36"/>
                      <w:rPr>
                        <w:sz w:val="24"/>
                        <w:szCs w:val="24"/>
                      </w:rPr>
                    </w:pPr>
                    <w:r>
                      <w:rPr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e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>n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-4"/>
                        <w:sz w:val="24"/>
                        <w:szCs w:val="24"/>
                      </w:rPr>
                      <w:t>m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p</w:t>
                    </w:r>
                    <w:r>
                      <w:rPr>
                        <w:spacing w:val="-4"/>
                        <w:sz w:val="24"/>
                        <w:szCs w:val="24"/>
                      </w:rPr>
                      <w:t>il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k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n</w:t>
                    </w:r>
                    <w:r>
                      <w:rPr>
                        <w:spacing w:val="-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d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t</w:t>
                    </w:r>
                    <w:r>
                      <w:rPr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-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t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b</w:t>
                    </w:r>
                    <w:r>
                      <w:rPr>
                        <w:spacing w:val="-9"/>
                        <w:sz w:val="24"/>
                        <w:szCs w:val="24"/>
                      </w:rPr>
                      <w:t>l</w:t>
                    </w:r>
                    <w:r>
                      <w:rPr>
                        <w:sz w:val="24"/>
                        <w:szCs w:val="24"/>
                      </w:rPr>
                      <w:t>e</w:t>
                    </w:r>
                    <w:r>
                      <w:rPr>
                        <w:spacing w:val="6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>n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-2"/>
                        <w:sz w:val="24"/>
                        <w:szCs w:val="24"/>
                      </w:rPr>
                      <w:t>s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b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C1D63D" w14:textId="60287318" w:rsidR="005543B3" w:rsidRDefault="00805E19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C612DB2" wp14:editId="0FFFB752">
              <wp:simplePos x="0" y="0"/>
              <wp:positionH relativeFrom="page">
                <wp:posOffset>901700</wp:posOffset>
              </wp:positionH>
              <wp:positionV relativeFrom="page">
                <wp:posOffset>916305</wp:posOffset>
              </wp:positionV>
              <wp:extent cx="2203450" cy="177800"/>
              <wp:effectExtent l="0" t="1905" r="0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34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805CEE" w14:textId="77777777" w:rsidR="005543B3" w:rsidRDefault="00AB24E9">
                          <w:pPr>
                            <w:spacing w:line="260" w:lineRule="exact"/>
                            <w:ind w:left="20" w:right="-36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g</w:t>
                          </w:r>
                          <w:r>
                            <w:rPr>
                              <w:spacing w:val="-4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spacing w:val="2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  <w:sz w:val="24"/>
                              <w:szCs w:val="24"/>
                            </w:rPr>
                            <w:t>(</w:t>
                          </w:r>
                          <w:r>
                            <w:rPr>
                              <w:spacing w:val="6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pacing w:val="-2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spacing w:val="-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pacing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sz w:val="24"/>
                              <w:szCs w:val="24"/>
                            </w:rPr>
                            <w:t>)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spacing w:val="-6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spacing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spacing w:val="-9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pacing w:val="1"/>
                              <w:sz w:val="24"/>
                              <w:szCs w:val="24"/>
                            </w:rPr>
                            <w:t xml:space="preserve"> r</w:t>
                          </w:r>
                          <w:r>
                            <w:rPr>
                              <w:spacing w:val="-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z w:val="24"/>
                              <w:szCs w:val="24"/>
                            </w:rPr>
                            <w:t>k</w:t>
                          </w:r>
                          <w:r>
                            <w:rPr>
                              <w:spacing w:val="-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pacing w:val="-4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sz w:val="24"/>
                              <w:szCs w:val="24"/>
                            </w:rPr>
                            <w:t>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612DB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1pt;margin-top:72.15pt;width:173.5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" filled="f" stroked="f">
              <v:textbox inset="0,0,0,0">
                <w:txbxContent>
                  <w:p w14:paraId="0E805CEE" w14:textId="77777777" w:rsidR="005543B3" w:rsidRDefault="00AB24E9">
                    <w:pPr>
                      <w:spacing w:line="260" w:lineRule="exact"/>
                      <w:ind w:left="20" w:right="-36"/>
                      <w:rPr>
                        <w:sz w:val="24"/>
                        <w:szCs w:val="24"/>
                      </w:rPr>
                    </w:pPr>
                    <w:r>
                      <w:rPr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e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>n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g</w:t>
                    </w:r>
                    <w:r>
                      <w:rPr>
                        <w:spacing w:val="-4"/>
                        <w:sz w:val="24"/>
                        <w:szCs w:val="24"/>
                      </w:rPr>
                      <w:t>i</w:t>
                    </w:r>
                    <w:r>
                      <w:rPr>
                        <w:spacing w:val="2"/>
                        <w:sz w:val="24"/>
                        <w:szCs w:val="24"/>
                      </w:rPr>
                      <w:t>s</w:t>
                    </w:r>
                    <w:r>
                      <w:rPr>
                        <w:sz w:val="24"/>
                        <w:szCs w:val="24"/>
                      </w:rPr>
                      <w:t>i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>(</w:t>
                    </w:r>
                    <w:r>
                      <w:rPr>
                        <w:spacing w:val="6"/>
                        <w:sz w:val="24"/>
                        <w:szCs w:val="24"/>
                      </w:rPr>
                      <w:t>I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>n</w:t>
                    </w:r>
                    <w:r>
                      <w:rPr>
                        <w:spacing w:val="-2"/>
                        <w:sz w:val="24"/>
                        <w:szCs w:val="24"/>
                      </w:rPr>
                      <w:t>s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e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>r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t</w:t>
                    </w:r>
                    <w:r>
                      <w:rPr>
                        <w:sz w:val="24"/>
                        <w:szCs w:val="24"/>
                      </w:rPr>
                      <w:t>)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d</w:t>
                    </w:r>
                    <w:r>
                      <w:rPr>
                        <w:spacing w:val="-6"/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t</w:t>
                    </w:r>
                    <w:r>
                      <w:rPr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-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t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b</w:t>
                    </w:r>
                    <w:r>
                      <w:rPr>
                        <w:spacing w:val="-9"/>
                        <w:sz w:val="24"/>
                        <w:szCs w:val="24"/>
                      </w:rPr>
                      <w:t>l</w:t>
                    </w:r>
                    <w:r>
                      <w:rPr>
                        <w:sz w:val="24"/>
                        <w:szCs w:val="24"/>
                      </w:rPr>
                      <w:t>e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 xml:space="preserve"> r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e</w:t>
                    </w:r>
                    <w:r>
                      <w:rPr>
                        <w:sz w:val="24"/>
                        <w:szCs w:val="24"/>
                      </w:rPr>
                      <w:t>k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e</w:t>
                    </w:r>
                    <w:r>
                      <w:rPr>
                        <w:sz w:val="24"/>
                        <w:szCs w:val="24"/>
                      </w:rPr>
                      <w:t>n</w:t>
                    </w:r>
                    <w:r>
                      <w:rPr>
                        <w:spacing w:val="-4"/>
                        <w:sz w:val="24"/>
                        <w:szCs w:val="24"/>
                      </w:rPr>
                      <w:t>i</w:t>
                    </w:r>
                    <w:r>
                      <w:rPr>
                        <w:sz w:val="24"/>
                        <w:szCs w:val="24"/>
                      </w:rPr>
                      <w:t>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049F2B" w14:textId="7AD3D3B3" w:rsidR="005543B3" w:rsidRDefault="00805E19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3722FDC6" wp14:editId="58B03450">
              <wp:simplePos x="0" y="0"/>
              <wp:positionH relativeFrom="page">
                <wp:posOffset>901700</wp:posOffset>
              </wp:positionH>
              <wp:positionV relativeFrom="page">
                <wp:posOffset>916305</wp:posOffset>
              </wp:positionV>
              <wp:extent cx="3375025" cy="177800"/>
              <wp:effectExtent l="0" t="1905" r="0" b="127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50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780900" w14:textId="77777777" w:rsidR="005543B3" w:rsidRDefault="00AB24E9">
                          <w:pPr>
                            <w:spacing w:line="260" w:lineRule="exact"/>
                            <w:ind w:left="20" w:right="-36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g</w:t>
                          </w:r>
                          <w:r>
                            <w:rPr>
                              <w:spacing w:val="-4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spacing w:val="2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pacing w:val="1"/>
                              <w:sz w:val="24"/>
                              <w:szCs w:val="24"/>
                            </w:rPr>
                            <w:t>(</w:t>
                          </w:r>
                          <w:r>
                            <w:rPr>
                              <w:spacing w:val="6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pacing w:val="-2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spacing w:val="-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pacing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sz w:val="24"/>
                              <w:szCs w:val="24"/>
                            </w:rPr>
                            <w:t>)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spacing w:val="-6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spacing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z w:val="24"/>
                              <w:szCs w:val="24"/>
                            </w:rPr>
                            <w:t>da</w:t>
                          </w:r>
                          <w:r>
                            <w:rPr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spacing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spacing w:val="-9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-2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>h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_</w:t>
                          </w:r>
                          <w:r>
                            <w:rPr>
                              <w:spacing w:val="-5"/>
                              <w:sz w:val="24"/>
                              <w:szCs w:val="24"/>
                            </w:rPr>
                            <w:t>h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pacing w:val="-2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sz w:val="24"/>
                              <w:szCs w:val="24"/>
                            </w:rPr>
                            <w:t>_</w:t>
                          </w:r>
                          <w:r>
                            <w:rPr>
                              <w:spacing w:val="1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spacing w:val="-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z w:val="24"/>
                              <w:szCs w:val="24"/>
                            </w:rPr>
                            <w:t>k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pacing w:val="-4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sz w:val="24"/>
                              <w:szCs w:val="24"/>
                            </w:rPr>
                            <w:t>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22FDC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71pt;margin-top:72.15pt;width:265.75pt;height:14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" filled="f" stroked="f">
              <v:textbox inset="0,0,0,0">
                <w:txbxContent>
                  <w:p w14:paraId="77780900" w14:textId="77777777" w:rsidR="005543B3" w:rsidRDefault="00AB24E9">
                    <w:pPr>
                      <w:spacing w:line="260" w:lineRule="exact"/>
                      <w:ind w:left="20" w:right="-36"/>
                      <w:rPr>
                        <w:sz w:val="24"/>
                        <w:szCs w:val="24"/>
                      </w:rPr>
                    </w:pPr>
                    <w:r>
                      <w:rPr>
                        <w:spacing w:val="-2"/>
                        <w:sz w:val="24"/>
                        <w:szCs w:val="24"/>
                      </w:rPr>
                      <w:t>M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e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>n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g</w:t>
                    </w:r>
                    <w:r>
                      <w:rPr>
                        <w:spacing w:val="-4"/>
                        <w:sz w:val="24"/>
                        <w:szCs w:val="24"/>
                      </w:rPr>
                      <w:t>i</w:t>
                    </w:r>
                    <w:r>
                      <w:rPr>
                        <w:spacing w:val="2"/>
                        <w:sz w:val="24"/>
                        <w:szCs w:val="24"/>
                      </w:rPr>
                      <w:t>s</w:t>
                    </w:r>
                    <w:r>
                      <w:rPr>
                        <w:sz w:val="24"/>
                        <w:szCs w:val="24"/>
                      </w:rPr>
                      <w:t>i</w:t>
                    </w:r>
                    <w:r>
                      <w:rPr>
                        <w:spacing w:val="-7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>(</w:t>
                    </w:r>
                    <w:r>
                      <w:rPr>
                        <w:spacing w:val="6"/>
                        <w:sz w:val="24"/>
                        <w:szCs w:val="24"/>
                      </w:rPr>
                      <w:t>I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>n</w:t>
                    </w:r>
                    <w:r>
                      <w:rPr>
                        <w:spacing w:val="-2"/>
                        <w:sz w:val="24"/>
                        <w:szCs w:val="24"/>
                      </w:rPr>
                      <w:t>s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e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>r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t</w:t>
                    </w:r>
                    <w:r>
                      <w:rPr>
                        <w:sz w:val="24"/>
                        <w:szCs w:val="24"/>
                      </w:rPr>
                      <w:t>)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d</w:t>
                    </w:r>
                    <w:r>
                      <w:rPr>
                        <w:spacing w:val="-6"/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t</w:t>
                    </w:r>
                    <w:r>
                      <w:rPr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p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da</w:t>
                    </w:r>
                    <w:r>
                      <w:rPr>
                        <w:spacing w:val="-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t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b</w:t>
                    </w:r>
                    <w:r>
                      <w:rPr>
                        <w:spacing w:val="-9"/>
                        <w:sz w:val="24"/>
                        <w:szCs w:val="24"/>
                      </w:rPr>
                      <w:t>l</w:t>
                    </w:r>
                    <w:r>
                      <w:rPr>
                        <w:sz w:val="24"/>
                        <w:szCs w:val="24"/>
                      </w:rPr>
                      <w:t>e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>n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-2"/>
                        <w:sz w:val="24"/>
                        <w:szCs w:val="24"/>
                      </w:rPr>
                      <w:t>s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>b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>h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_</w:t>
                    </w:r>
                    <w:r>
                      <w:rPr>
                        <w:spacing w:val="-5"/>
                        <w:sz w:val="24"/>
                        <w:szCs w:val="24"/>
                      </w:rPr>
                      <w:t>h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a</w:t>
                    </w:r>
                    <w:r>
                      <w:rPr>
                        <w:spacing w:val="-2"/>
                        <w:sz w:val="24"/>
                        <w:szCs w:val="24"/>
                      </w:rPr>
                      <w:t>s</w:t>
                    </w:r>
                    <w:r>
                      <w:rPr>
                        <w:sz w:val="24"/>
                        <w:szCs w:val="24"/>
                      </w:rPr>
                      <w:t>_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>r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>e</w:t>
                    </w:r>
                    <w:r>
                      <w:rPr>
                        <w:sz w:val="24"/>
                        <w:szCs w:val="24"/>
                      </w:rPr>
                      <w:t>k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e</w:t>
                    </w:r>
                    <w:r>
                      <w:rPr>
                        <w:sz w:val="24"/>
                        <w:szCs w:val="24"/>
                      </w:rPr>
                      <w:t>n</w:t>
                    </w:r>
                    <w:r>
                      <w:rPr>
                        <w:spacing w:val="-4"/>
                        <w:sz w:val="24"/>
                        <w:szCs w:val="24"/>
                      </w:rPr>
                      <w:t>i</w:t>
                    </w:r>
                    <w:r>
                      <w:rPr>
                        <w:sz w:val="24"/>
                        <w:szCs w:val="24"/>
                      </w:rPr>
                      <w:t>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FC316" w14:textId="77777777" w:rsidR="005543B3" w:rsidRDefault="005543B3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B301B" w14:textId="77777777" w:rsidR="005543B3" w:rsidRDefault="005543B3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7F699" w14:textId="77777777" w:rsidR="005543B3" w:rsidRDefault="005543B3">
    <w:pPr>
      <w:spacing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DCE36" w14:textId="77777777" w:rsidR="005543B3" w:rsidRDefault="005543B3">
    <w:pPr>
      <w:spacing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70CEAD" w14:textId="77777777" w:rsidR="005543B3" w:rsidRDefault="005543B3">
    <w:pPr>
      <w:spacing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E0C2C" w14:textId="77777777" w:rsidR="005543B3" w:rsidRDefault="005543B3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7C1D12"/>
    <w:multiLevelType w:val="multilevel"/>
    <w:tmpl w:val="FEA48E4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3B3"/>
    <w:rsid w:val="005543B3"/>
    <w:rsid w:val="00805E19"/>
    <w:rsid w:val="00AB24E9"/>
    <w:rsid w:val="00D40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35EC5"/>
  <w15:docId w15:val="{8DAE6B83-88A0-4C5E-878E-E317CD2E6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4.xm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6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eader" Target="header7.xml"/><Relationship Id="rId30" Type="http://schemas.openxmlformats.org/officeDocument/2006/relationships/header" Target="header8.xml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2020-03-31T13:57:00Z</dcterms:created>
  <dcterms:modified xsi:type="dcterms:W3CDTF">2020-03-31T13:57:00Z</dcterms:modified>
</cp:coreProperties>
</file>